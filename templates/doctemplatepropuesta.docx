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15312" w14:textId="1C261E03" w:rsidR="00B6511D" w:rsidRPr="00F03F08" w:rsidRDefault="00B6511D" w:rsidP="00F03F08">
      <w:pPr>
        <w:jc w:val="both"/>
        <w:rPr>
          <w:rFonts w:ascii="Arial" w:hAnsi="Arial" w:cs="Tahoma"/>
          <w:lang w:val="es-ES"/>
        </w:rPr>
      </w:pPr>
    </w:p>
    <w:sectPr w:rsidR="00B6511D" w:rsidRPr="00F03F08" w:rsidSect="007229D5">
      <w:headerReference w:type="even" r:id="rId8"/>
      <w:headerReference w:type="default" r:id="rId9"/>
      <w:footerReference w:type="default" r:id="rId10"/>
      <w:headerReference w:type="first" r:id="rId11"/>
      <w:pgSz w:w="12242" w:h="15842" w:code="1"/>
      <w:pgMar w:top="2126" w:right="1134" w:bottom="953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86ABE" w14:textId="77777777" w:rsidR="00637C54" w:rsidRDefault="00637C54" w:rsidP="00B2416F">
      <w:r>
        <w:separator/>
      </w:r>
    </w:p>
  </w:endnote>
  <w:endnote w:type="continuationSeparator" w:id="0">
    <w:p w14:paraId="2725A51A" w14:textId="77777777" w:rsidR="00637C54" w:rsidRDefault="00637C54" w:rsidP="00B2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Next-Regular">
    <w:altName w:val="Cambria"/>
    <w:panose1 w:val="020B0503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B257B" w14:textId="37F58EA8" w:rsidR="00892FB3" w:rsidRPr="0053443C" w:rsidRDefault="00892FB3" w:rsidP="002210D6">
    <w:pPr>
      <w:autoSpaceDE w:val="0"/>
      <w:autoSpaceDN w:val="0"/>
      <w:adjustRightInd w:val="0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r w:rsidRPr="0053443C">
      <w:rPr>
        <w:rFonts w:ascii="Arial" w:hAnsi="Arial" w:cs="Arial"/>
        <w:sz w:val="18"/>
        <w:szCs w:val="18"/>
        <w:lang w:eastAsia="es-CO"/>
      </w:rPr>
      <w:t>Teléfono</w:t>
    </w:r>
    <w:r>
      <w:rPr>
        <w:rFonts w:ascii="Arial" w:hAnsi="Arial" w:cs="Arial"/>
        <w:sz w:val="18"/>
        <w:szCs w:val="18"/>
        <w:lang w:eastAsia="es-CO"/>
      </w:rPr>
      <w:t xml:space="preserve"> (57</w:t>
    </w:r>
    <w:r w:rsidR="00B6511D">
      <w:rPr>
        <w:rFonts w:ascii="Arial" w:hAnsi="Arial" w:cs="Arial"/>
        <w:sz w:val="18"/>
        <w:szCs w:val="18"/>
        <w:lang w:eastAsia="es-CO"/>
      </w:rPr>
      <w:t>)</w:t>
    </w:r>
    <w:r>
      <w:rPr>
        <w:rFonts w:ascii="Arial" w:hAnsi="Arial" w:cs="Arial"/>
        <w:sz w:val="18"/>
        <w:szCs w:val="18"/>
        <w:lang w:eastAsia="es-CO"/>
      </w:rPr>
      <w:t xml:space="preserve"> 3153849407</w:t>
    </w:r>
  </w:p>
  <w:p w14:paraId="4E59CB48" w14:textId="77777777" w:rsidR="00892FB3" w:rsidRDefault="00892FB3" w:rsidP="0044410A">
    <w:pPr>
      <w:autoSpaceDE w:val="0"/>
      <w:autoSpaceDN w:val="0"/>
      <w:adjustRightInd w:val="0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65D85CB3" w14:textId="77777777" w:rsidR="00892FB3" w:rsidRPr="002C3FFA" w:rsidRDefault="00892FB3" w:rsidP="0044410A">
    <w:pPr>
      <w:autoSpaceDE w:val="0"/>
      <w:autoSpaceDN w:val="0"/>
      <w:adjustRightInd w:val="0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5826C" w14:textId="77777777" w:rsidR="00637C54" w:rsidRDefault="00637C54" w:rsidP="00B2416F">
      <w:r>
        <w:separator/>
      </w:r>
    </w:p>
  </w:footnote>
  <w:footnote w:type="continuationSeparator" w:id="0">
    <w:p w14:paraId="7591C1AE" w14:textId="77777777" w:rsidR="00637C54" w:rsidRDefault="00637C54" w:rsidP="00B2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487A9" w14:textId="77777777" w:rsidR="00892FB3" w:rsidRDefault="00637C54">
    <w:pPr>
      <w:pStyle w:val="Header"/>
    </w:pPr>
    <w:r>
      <w:rPr>
        <w:noProof/>
        <w:lang w:eastAsia="es-CO"/>
      </w:rPr>
      <w:pict w14:anchorId="5626EA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34344" o:spid="_x0000_s1026" type="#_x0000_t75" alt="" style="position:absolute;margin-left:0;margin-top:0;width:414.75pt;height:152.2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AS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85E4F" w14:textId="77777777" w:rsidR="00892FB3" w:rsidRPr="00ED6DA8" w:rsidRDefault="00892FB3">
    <w:pPr>
      <w:pStyle w:val="Header"/>
      <w:jc w:val="center"/>
      <w:rPr>
        <w:color w:val="FFFFFF"/>
      </w:rPr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9776" behindDoc="1" locked="0" layoutInCell="1" allowOverlap="1" wp14:anchorId="2E0FD653" wp14:editId="309DFF87">
          <wp:simplePos x="0" y="0"/>
          <wp:positionH relativeFrom="column">
            <wp:posOffset>753110</wp:posOffset>
          </wp:positionH>
          <wp:positionV relativeFrom="paragraph">
            <wp:posOffset>-186055</wp:posOffset>
          </wp:positionV>
          <wp:extent cx="4947920" cy="973013"/>
          <wp:effectExtent l="0" t="0" r="0" b="0"/>
          <wp:wrapNone/>
          <wp:docPr id="13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47920" cy="9730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D6DA8">
      <w:rPr>
        <w:color w:val="FFFFFF"/>
      </w:rPr>
      <w:t xml:space="preserve"> </w:t>
    </w:r>
  </w:p>
  <w:p w14:paraId="7406A9D7" w14:textId="77777777" w:rsidR="00892FB3" w:rsidRDefault="00892F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6CB46" w14:textId="77777777" w:rsidR="00892FB3" w:rsidRDefault="00637C54">
    <w:pPr>
      <w:pStyle w:val="Header"/>
    </w:pPr>
    <w:r>
      <w:rPr>
        <w:noProof/>
        <w:lang w:eastAsia="es-CO"/>
      </w:rPr>
      <w:pict w14:anchorId="38609B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34343" o:spid="_x0000_s1025" type="#_x0000_t75" alt="" style="position:absolute;margin-left:0;margin-top:0;width:414.75pt;height:152.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AS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multilevel"/>
    <w:tmpl w:val="00000005"/>
    <w:name w:val="WW8Num3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6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5400" w:hanging="2520"/>
      </w:pPr>
    </w:lvl>
  </w:abstractNum>
  <w:abstractNum w:abstractNumId="5" w15:restartNumberingAfterBreak="0">
    <w:nsid w:val="00000006"/>
    <w:multiLevelType w:val="singleLevel"/>
    <w:tmpl w:val="00000006"/>
    <w:name w:val="WW8Num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98D210B"/>
    <w:multiLevelType w:val="hybridMultilevel"/>
    <w:tmpl w:val="B7F4B488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0B5F7B66"/>
    <w:multiLevelType w:val="hybridMultilevel"/>
    <w:tmpl w:val="9538F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951577"/>
    <w:multiLevelType w:val="hybridMultilevel"/>
    <w:tmpl w:val="56C427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237A6"/>
    <w:multiLevelType w:val="hybridMultilevel"/>
    <w:tmpl w:val="37FC4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F35FD"/>
    <w:multiLevelType w:val="hybridMultilevel"/>
    <w:tmpl w:val="AE9ADD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86E89"/>
    <w:multiLevelType w:val="hybridMultilevel"/>
    <w:tmpl w:val="A948990E"/>
    <w:lvl w:ilvl="0" w:tplc="04B84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913172"/>
    <w:multiLevelType w:val="hybridMultilevel"/>
    <w:tmpl w:val="0FFCAD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A3DA3"/>
    <w:multiLevelType w:val="hybridMultilevel"/>
    <w:tmpl w:val="A2040C82"/>
    <w:lvl w:ilvl="0" w:tplc="04B84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BF6FDD"/>
    <w:multiLevelType w:val="hybridMultilevel"/>
    <w:tmpl w:val="F8A68554"/>
    <w:lvl w:ilvl="0" w:tplc="04B84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591949"/>
    <w:multiLevelType w:val="hybridMultilevel"/>
    <w:tmpl w:val="610469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067192">
    <w:abstractNumId w:val="12"/>
  </w:num>
  <w:num w:numId="2" w16cid:durableId="1480608507">
    <w:abstractNumId w:val="11"/>
  </w:num>
  <w:num w:numId="3" w16cid:durableId="676154659">
    <w:abstractNumId w:val="9"/>
  </w:num>
  <w:num w:numId="4" w16cid:durableId="2059936661">
    <w:abstractNumId w:val="15"/>
  </w:num>
  <w:num w:numId="5" w16cid:durableId="980157705">
    <w:abstractNumId w:val="8"/>
  </w:num>
  <w:num w:numId="6" w16cid:durableId="243883235">
    <w:abstractNumId w:val="7"/>
  </w:num>
  <w:num w:numId="7" w16cid:durableId="682778017">
    <w:abstractNumId w:val="14"/>
  </w:num>
  <w:num w:numId="8" w16cid:durableId="439451383">
    <w:abstractNumId w:val="13"/>
  </w:num>
  <w:num w:numId="9" w16cid:durableId="1849560178">
    <w:abstractNumId w:val="6"/>
  </w:num>
  <w:num w:numId="10" w16cid:durableId="1799882457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s-ES" w:vendorID="9" w:dllVersion="512" w:checkStyle="1"/>
  <w:activeWritingStyle w:appName="MSWord" w:lang="pt-BR" w:vendorID="1" w:dllVersion="513" w:checkStyle="1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B7"/>
    <w:rsid w:val="000111E4"/>
    <w:rsid w:val="00014E8D"/>
    <w:rsid w:val="0001766C"/>
    <w:rsid w:val="0005633C"/>
    <w:rsid w:val="000566CF"/>
    <w:rsid w:val="00056A06"/>
    <w:rsid w:val="00065447"/>
    <w:rsid w:val="0006622E"/>
    <w:rsid w:val="00074DAC"/>
    <w:rsid w:val="00075AE4"/>
    <w:rsid w:val="00076345"/>
    <w:rsid w:val="000803FE"/>
    <w:rsid w:val="000824C1"/>
    <w:rsid w:val="000875BE"/>
    <w:rsid w:val="00091893"/>
    <w:rsid w:val="00093394"/>
    <w:rsid w:val="00096A27"/>
    <w:rsid w:val="00097C4D"/>
    <w:rsid w:val="000B6B5C"/>
    <w:rsid w:val="000B6EDB"/>
    <w:rsid w:val="000C0B38"/>
    <w:rsid w:val="000D620E"/>
    <w:rsid w:val="000F3697"/>
    <w:rsid w:val="0010184A"/>
    <w:rsid w:val="001047D6"/>
    <w:rsid w:val="00116C6A"/>
    <w:rsid w:val="0011720E"/>
    <w:rsid w:val="0013240B"/>
    <w:rsid w:val="0014498D"/>
    <w:rsid w:val="0015042A"/>
    <w:rsid w:val="001506DD"/>
    <w:rsid w:val="0015436A"/>
    <w:rsid w:val="001559E0"/>
    <w:rsid w:val="00156314"/>
    <w:rsid w:val="00157684"/>
    <w:rsid w:val="0016261B"/>
    <w:rsid w:val="00172A79"/>
    <w:rsid w:val="00173534"/>
    <w:rsid w:val="00176486"/>
    <w:rsid w:val="00177D5A"/>
    <w:rsid w:val="0018652F"/>
    <w:rsid w:val="001905E0"/>
    <w:rsid w:val="00197B5A"/>
    <w:rsid w:val="001A0A44"/>
    <w:rsid w:val="001A60EE"/>
    <w:rsid w:val="001B0CFD"/>
    <w:rsid w:val="001B197B"/>
    <w:rsid w:val="001B5369"/>
    <w:rsid w:val="001E5853"/>
    <w:rsid w:val="00204AF5"/>
    <w:rsid w:val="00212189"/>
    <w:rsid w:val="00212C62"/>
    <w:rsid w:val="002210D6"/>
    <w:rsid w:val="002266CB"/>
    <w:rsid w:val="00232AB5"/>
    <w:rsid w:val="002364D8"/>
    <w:rsid w:val="0023795B"/>
    <w:rsid w:val="00242BB8"/>
    <w:rsid w:val="0025100C"/>
    <w:rsid w:val="0025766C"/>
    <w:rsid w:val="002671CE"/>
    <w:rsid w:val="0027378E"/>
    <w:rsid w:val="002810B1"/>
    <w:rsid w:val="002948DD"/>
    <w:rsid w:val="002A1D5D"/>
    <w:rsid w:val="002A26D2"/>
    <w:rsid w:val="002A65A9"/>
    <w:rsid w:val="002B4C43"/>
    <w:rsid w:val="002B53F3"/>
    <w:rsid w:val="002B6654"/>
    <w:rsid w:val="002C3FFA"/>
    <w:rsid w:val="002C4E2D"/>
    <w:rsid w:val="002D6648"/>
    <w:rsid w:val="002E304B"/>
    <w:rsid w:val="002F119E"/>
    <w:rsid w:val="002F78DC"/>
    <w:rsid w:val="003014EA"/>
    <w:rsid w:val="00301A38"/>
    <w:rsid w:val="00312850"/>
    <w:rsid w:val="003216A5"/>
    <w:rsid w:val="0033156B"/>
    <w:rsid w:val="0034069F"/>
    <w:rsid w:val="0034545B"/>
    <w:rsid w:val="0035364E"/>
    <w:rsid w:val="0035520F"/>
    <w:rsid w:val="00367D0D"/>
    <w:rsid w:val="00374E70"/>
    <w:rsid w:val="0037533D"/>
    <w:rsid w:val="003840C6"/>
    <w:rsid w:val="003865F0"/>
    <w:rsid w:val="00392A16"/>
    <w:rsid w:val="00395C45"/>
    <w:rsid w:val="003B5C73"/>
    <w:rsid w:val="003B62B2"/>
    <w:rsid w:val="003B68DA"/>
    <w:rsid w:val="003D7329"/>
    <w:rsid w:val="003D7E70"/>
    <w:rsid w:val="003E089D"/>
    <w:rsid w:val="003E090E"/>
    <w:rsid w:val="003E3812"/>
    <w:rsid w:val="00404247"/>
    <w:rsid w:val="00427431"/>
    <w:rsid w:val="00433714"/>
    <w:rsid w:val="00433948"/>
    <w:rsid w:val="00434304"/>
    <w:rsid w:val="004370E7"/>
    <w:rsid w:val="0044410A"/>
    <w:rsid w:val="00446C1B"/>
    <w:rsid w:val="00453300"/>
    <w:rsid w:val="00454B87"/>
    <w:rsid w:val="00455132"/>
    <w:rsid w:val="00460AFB"/>
    <w:rsid w:val="00464603"/>
    <w:rsid w:val="00467320"/>
    <w:rsid w:val="0047582F"/>
    <w:rsid w:val="004831C4"/>
    <w:rsid w:val="00486522"/>
    <w:rsid w:val="0049467A"/>
    <w:rsid w:val="00496C27"/>
    <w:rsid w:val="0049770D"/>
    <w:rsid w:val="004B2363"/>
    <w:rsid w:val="004B304E"/>
    <w:rsid w:val="004B42F6"/>
    <w:rsid w:val="004B4384"/>
    <w:rsid w:val="004C6DC9"/>
    <w:rsid w:val="004C7008"/>
    <w:rsid w:val="004D40CE"/>
    <w:rsid w:val="004D4C70"/>
    <w:rsid w:val="004E2987"/>
    <w:rsid w:val="004F3820"/>
    <w:rsid w:val="00500F84"/>
    <w:rsid w:val="00513A56"/>
    <w:rsid w:val="0053443C"/>
    <w:rsid w:val="0053622A"/>
    <w:rsid w:val="00552B40"/>
    <w:rsid w:val="0057720B"/>
    <w:rsid w:val="00586600"/>
    <w:rsid w:val="00591911"/>
    <w:rsid w:val="00597D82"/>
    <w:rsid w:val="005A10AE"/>
    <w:rsid w:val="005B2E7F"/>
    <w:rsid w:val="005B7E95"/>
    <w:rsid w:val="005C4F32"/>
    <w:rsid w:val="005E69CC"/>
    <w:rsid w:val="005F4713"/>
    <w:rsid w:val="005F5514"/>
    <w:rsid w:val="00600FAC"/>
    <w:rsid w:val="00601717"/>
    <w:rsid w:val="00611BD1"/>
    <w:rsid w:val="0063194A"/>
    <w:rsid w:val="00633EBD"/>
    <w:rsid w:val="00637C54"/>
    <w:rsid w:val="00643CF8"/>
    <w:rsid w:val="006448AB"/>
    <w:rsid w:val="00647FF6"/>
    <w:rsid w:val="006609C8"/>
    <w:rsid w:val="006727A8"/>
    <w:rsid w:val="00684E5D"/>
    <w:rsid w:val="00686940"/>
    <w:rsid w:val="00687C07"/>
    <w:rsid w:val="006979A2"/>
    <w:rsid w:val="006A5728"/>
    <w:rsid w:val="006C3E34"/>
    <w:rsid w:val="006D69F2"/>
    <w:rsid w:val="006F62BB"/>
    <w:rsid w:val="007124FE"/>
    <w:rsid w:val="00717E48"/>
    <w:rsid w:val="007229D5"/>
    <w:rsid w:val="00726840"/>
    <w:rsid w:val="00730559"/>
    <w:rsid w:val="00740B84"/>
    <w:rsid w:val="0074262E"/>
    <w:rsid w:val="00744719"/>
    <w:rsid w:val="00750ED8"/>
    <w:rsid w:val="00767A0C"/>
    <w:rsid w:val="0077748E"/>
    <w:rsid w:val="00786E03"/>
    <w:rsid w:val="00792BD6"/>
    <w:rsid w:val="0079529D"/>
    <w:rsid w:val="007A2F69"/>
    <w:rsid w:val="007A5647"/>
    <w:rsid w:val="007B10B6"/>
    <w:rsid w:val="007B3346"/>
    <w:rsid w:val="007B7C4E"/>
    <w:rsid w:val="007C7334"/>
    <w:rsid w:val="007D2ADD"/>
    <w:rsid w:val="007D5BE4"/>
    <w:rsid w:val="007E529A"/>
    <w:rsid w:val="007F4DAE"/>
    <w:rsid w:val="0080167D"/>
    <w:rsid w:val="00803852"/>
    <w:rsid w:val="00805E9B"/>
    <w:rsid w:val="008154A4"/>
    <w:rsid w:val="00820B98"/>
    <w:rsid w:val="00822C83"/>
    <w:rsid w:val="008279E3"/>
    <w:rsid w:val="00847451"/>
    <w:rsid w:val="008530FB"/>
    <w:rsid w:val="0086418A"/>
    <w:rsid w:val="00883950"/>
    <w:rsid w:val="008855A6"/>
    <w:rsid w:val="00892FB3"/>
    <w:rsid w:val="008B4699"/>
    <w:rsid w:val="008C1516"/>
    <w:rsid w:val="008C25F2"/>
    <w:rsid w:val="008C7C3A"/>
    <w:rsid w:val="008D16A6"/>
    <w:rsid w:val="008D3C89"/>
    <w:rsid w:val="008D5066"/>
    <w:rsid w:val="008E52E8"/>
    <w:rsid w:val="008F0FD3"/>
    <w:rsid w:val="008F5383"/>
    <w:rsid w:val="008F7463"/>
    <w:rsid w:val="00903E31"/>
    <w:rsid w:val="009051AA"/>
    <w:rsid w:val="00924EB4"/>
    <w:rsid w:val="00937FE3"/>
    <w:rsid w:val="009443BA"/>
    <w:rsid w:val="00947F66"/>
    <w:rsid w:val="0096180E"/>
    <w:rsid w:val="00966B8F"/>
    <w:rsid w:val="00967FB4"/>
    <w:rsid w:val="00991AFD"/>
    <w:rsid w:val="0099222D"/>
    <w:rsid w:val="00993DE5"/>
    <w:rsid w:val="009A3A33"/>
    <w:rsid w:val="009C65DA"/>
    <w:rsid w:val="009D1D02"/>
    <w:rsid w:val="009D6393"/>
    <w:rsid w:val="009E04AF"/>
    <w:rsid w:val="009F73F5"/>
    <w:rsid w:val="00A15F6F"/>
    <w:rsid w:val="00A1620E"/>
    <w:rsid w:val="00A16D0C"/>
    <w:rsid w:val="00A17F6C"/>
    <w:rsid w:val="00A20196"/>
    <w:rsid w:val="00A23763"/>
    <w:rsid w:val="00A3495D"/>
    <w:rsid w:val="00A41FF9"/>
    <w:rsid w:val="00A43D85"/>
    <w:rsid w:val="00A55428"/>
    <w:rsid w:val="00A554CC"/>
    <w:rsid w:val="00A6320A"/>
    <w:rsid w:val="00A64F82"/>
    <w:rsid w:val="00A87113"/>
    <w:rsid w:val="00A8748B"/>
    <w:rsid w:val="00AA11A8"/>
    <w:rsid w:val="00AA3C1B"/>
    <w:rsid w:val="00AB6B69"/>
    <w:rsid w:val="00AF1D2B"/>
    <w:rsid w:val="00B03D75"/>
    <w:rsid w:val="00B0465E"/>
    <w:rsid w:val="00B11AE1"/>
    <w:rsid w:val="00B12898"/>
    <w:rsid w:val="00B130F1"/>
    <w:rsid w:val="00B22C9C"/>
    <w:rsid w:val="00B232DF"/>
    <w:rsid w:val="00B2416F"/>
    <w:rsid w:val="00B2635D"/>
    <w:rsid w:val="00B332AE"/>
    <w:rsid w:val="00B34134"/>
    <w:rsid w:val="00B53605"/>
    <w:rsid w:val="00B53E9F"/>
    <w:rsid w:val="00B56AE8"/>
    <w:rsid w:val="00B6511D"/>
    <w:rsid w:val="00B755FE"/>
    <w:rsid w:val="00B800AC"/>
    <w:rsid w:val="00B826E7"/>
    <w:rsid w:val="00B93328"/>
    <w:rsid w:val="00BB34F9"/>
    <w:rsid w:val="00BB7CB7"/>
    <w:rsid w:val="00BC63B3"/>
    <w:rsid w:val="00BD2ABC"/>
    <w:rsid w:val="00BD6256"/>
    <w:rsid w:val="00BE649D"/>
    <w:rsid w:val="00BE79EF"/>
    <w:rsid w:val="00BF7F97"/>
    <w:rsid w:val="00C02FBE"/>
    <w:rsid w:val="00C06A43"/>
    <w:rsid w:val="00C23F3A"/>
    <w:rsid w:val="00C27909"/>
    <w:rsid w:val="00C63CD8"/>
    <w:rsid w:val="00CA0457"/>
    <w:rsid w:val="00CB7F1F"/>
    <w:rsid w:val="00CC1CA5"/>
    <w:rsid w:val="00CD25F0"/>
    <w:rsid w:val="00CE1D7D"/>
    <w:rsid w:val="00CE1F80"/>
    <w:rsid w:val="00D00EE3"/>
    <w:rsid w:val="00D12FF0"/>
    <w:rsid w:val="00D208DC"/>
    <w:rsid w:val="00D245C5"/>
    <w:rsid w:val="00D40136"/>
    <w:rsid w:val="00D46753"/>
    <w:rsid w:val="00D4787D"/>
    <w:rsid w:val="00D51A8D"/>
    <w:rsid w:val="00D60C0B"/>
    <w:rsid w:val="00D6271E"/>
    <w:rsid w:val="00D80D7B"/>
    <w:rsid w:val="00D82747"/>
    <w:rsid w:val="00D936B1"/>
    <w:rsid w:val="00D93E8C"/>
    <w:rsid w:val="00DA5F8E"/>
    <w:rsid w:val="00DB0747"/>
    <w:rsid w:val="00DC291B"/>
    <w:rsid w:val="00DD1684"/>
    <w:rsid w:val="00DD6805"/>
    <w:rsid w:val="00DE2B6A"/>
    <w:rsid w:val="00DF2105"/>
    <w:rsid w:val="00DF38AA"/>
    <w:rsid w:val="00E06201"/>
    <w:rsid w:val="00E13936"/>
    <w:rsid w:val="00E20DAB"/>
    <w:rsid w:val="00E25FC3"/>
    <w:rsid w:val="00E37BC9"/>
    <w:rsid w:val="00E40A92"/>
    <w:rsid w:val="00E44776"/>
    <w:rsid w:val="00E62105"/>
    <w:rsid w:val="00E62979"/>
    <w:rsid w:val="00E65E8A"/>
    <w:rsid w:val="00E905F8"/>
    <w:rsid w:val="00EB12F7"/>
    <w:rsid w:val="00EB69AB"/>
    <w:rsid w:val="00EB6BCC"/>
    <w:rsid w:val="00EC3DFA"/>
    <w:rsid w:val="00EC423D"/>
    <w:rsid w:val="00ED0A6C"/>
    <w:rsid w:val="00ED6DA8"/>
    <w:rsid w:val="00ED74B4"/>
    <w:rsid w:val="00EE5254"/>
    <w:rsid w:val="00EE69E2"/>
    <w:rsid w:val="00EF6C07"/>
    <w:rsid w:val="00F03F08"/>
    <w:rsid w:val="00F11FF3"/>
    <w:rsid w:val="00F42FC0"/>
    <w:rsid w:val="00F50774"/>
    <w:rsid w:val="00F549DD"/>
    <w:rsid w:val="00F555CB"/>
    <w:rsid w:val="00F86EAE"/>
    <w:rsid w:val="00F9415D"/>
    <w:rsid w:val="00FB400F"/>
    <w:rsid w:val="00FB72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92C6CA6"/>
  <w15:docId w15:val="{1CB2312D-52CA-4195-8D58-258D6BFF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423D"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rsid w:val="002364D8"/>
    <w:pPr>
      <w:keepNext/>
      <w:ind w:left="2832" w:firstLine="708"/>
      <w:jc w:val="both"/>
      <w:outlineLvl w:val="0"/>
    </w:pPr>
    <w:rPr>
      <w:rFonts w:ascii="Baskerville Old Face" w:hAnsi="Baskerville Old Face"/>
      <w:b/>
      <w:bCs/>
      <w:sz w:val="20"/>
    </w:rPr>
  </w:style>
  <w:style w:type="paragraph" w:styleId="Heading2">
    <w:name w:val="heading 2"/>
    <w:basedOn w:val="Normal"/>
    <w:next w:val="Normal"/>
    <w:qFormat/>
    <w:rsid w:val="002364D8"/>
    <w:pPr>
      <w:keepNext/>
      <w:jc w:val="both"/>
      <w:outlineLvl w:val="1"/>
    </w:pPr>
    <w:rPr>
      <w:rFonts w:ascii="Baskerville Old Face" w:hAnsi="Baskerville Old Face"/>
      <w:b/>
      <w:bCs/>
    </w:rPr>
  </w:style>
  <w:style w:type="paragraph" w:styleId="Heading3">
    <w:name w:val="heading 3"/>
    <w:basedOn w:val="Normal"/>
    <w:next w:val="Normal"/>
    <w:qFormat/>
    <w:rsid w:val="002364D8"/>
    <w:pPr>
      <w:keepNext/>
      <w:ind w:firstLine="708"/>
      <w:jc w:val="both"/>
      <w:outlineLvl w:val="2"/>
    </w:pPr>
    <w:rPr>
      <w:rFonts w:ascii="Baskerville Old Face" w:hAnsi="Baskerville Old Face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364D8"/>
    <w:rPr>
      <w:color w:val="0000FF"/>
      <w:u w:val="single"/>
    </w:rPr>
  </w:style>
  <w:style w:type="paragraph" w:styleId="BalloonText">
    <w:name w:val="Balloon Text"/>
    <w:basedOn w:val="Normal"/>
    <w:semiHidden/>
    <w:rsid w:val="00BB7C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416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16F"/>
    <w:rPr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B2416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16F"/>
    <w:rPr>
      <w:sz w:val="24"/>
      <w:szCs w:val="24"/>
      <w:lang w:val="es-ES" w:eastAsia="es-ES"/>
    </w:rPr>
  </w:style>
  <w:style w:type="paragraph" w:styleId="BodyText">
    <w:name w:val="Body Text"/>
    <w:basedOn w:val="Normal"/>
    <w:rsid w:val="008C1516"/>
    <w:pPr>
      <w:jc w:val="center"/>
    </w:pPr>
    <w:rPr>
      <w:rFonts w:ascii="Arial" w:hAnsi="Arial" w:cs="Arial"/>
      <w:b/>
      <w:bCs/>
    </w:rPr>
  </w:style>
  <w:style w:type="paragraph" w:styleId="NormalWeb">
    <w:name w:val="Normal (Web)"/>
    <w:basedOn w:val="Normal"/>
    <w:rsid w:val="008C1516"/>
    <w:pPr>
      <w:spacing w:before="280" w:after="119"/>
    </w:pPr>
    <w:rPr>
      <w:lang w:val="es-ES"/>
    </w:rPr>
  </w:style>
  <w:style w:type="table" w:styleId="TableGrid">
    <w:name w:val="Table Grid"/>
    <w:basedOn w:val="TableNormal"/>
    <w:rsid w:val="0049770D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AB6B69"/>
    <w:pPr>
      <w:suppressAutoHyphens w:val="0"/>
      <w:spacing w:after="20"/>
    </w:pPr>
    <w:rPr>
      <w:rFonts w:ascii="Bookman Old Style" w:hAnsi="Bookman Old Style"/>
      <w:i/>
      <w:caps/>
      <w:sz w:val="22"/>
      <w:szCs w:val="20"/>
      <w:lang w:eastAsia="es-ES"/>
    </w:rPr>
  </w:style>
  <w:style w:type="paragraph" w:styleId="TOC2">
    <w:name w:val="toc 2"/>
    <w:basedOn w:val="Normal"/>
    <w:next w:val="Normal"/>
    <w:autoRedefine/>
    <w:semiHidden/>
    <w:rsid w:val="00AB6B69"/>
    <w:pPr>
      <w:tabs>
        <w:tab w:val="left" w:pos="645"/>
        <w:tab w:val="right" w:leader="dot" w:pos="8829"/>
      </w:tabs>
      <w:suppressAutoHyphens w:val="0"/>
      <w:spacing w:after="20"/>
    </w:pPr>
    <w:rPr>
      <w:rFonts w:ascii="Bookman Old Style" w:hAnsi="Bookman Old Style"/>
      <w:i/>
      <w:caps/>
      <w:noProof/>
      <w:sz w:val="22"/>
      <w:szCs w:val="20"/>
      <w:lang w:eastAsia="es-ES"/>
    </w:rPr>
  </w:style>
  <w:style w:type="paragraph" w:styleId="Title">
    <w:name w:val="Title"/>
    <w:basedOn w:val="Normal"/>
    <w:next w:val="Normal"/>
    <w:qFormat/>
    <w:rsid w:val="00AB6B69"/>
    <w:pPr>
      <w:widowControl w:val="0"/>
      <w:suppressAutoHyphens w:val="0"/>
      <w:jc w:val="center"/>
    </w:pPr>
    <w:rPr>
      <w:rFonts w:ascii="Arial" w:hAnsi="Arial"/>
      <w:b/>
      <w:sz w:val="36"/>
      <w:szCs w:val="20"/>
      <w:lang w:val="es-ES_tradnl" w:eastAsia="en-US"/>
    </w:rPr>
  </w:style>
  <w:style w:type="paragraph" w:styleId="CommentText">
    <w:name w:val="annotation text"/>
    <w:aliases w:val=" Car"/>
    <w:basedOn w:val="Normal"/>
    <w:link w:val="CommentTextChar"/>
    <w:semiHidden/>
    <w:rsid w:val="00AB6B69"/>
    <w:pPr>
      <w:suppressAutoHyphens w:val="0"/>
    </w:pPr>
    <w:rPr>
      <w:lang w:eastAsia="es-ES"/>
    </w:rPr>
  </w:style>
  <w:style w:type="character" w:customStyle="1" w:styleId="CommentTextChar">
    <w:name w:val="Comment Text Char"/>
    <w:aliases w:val=" Car Char"/>
    <w:basedOn w:val="DefaultParagraphFont"/>
    <w:link w:val="CommentText"/>
    <w:semiHidden/>
    <w:rsid w:val="006D69F2"/>
    <w:rPr>
      <w:sz w:val="24"/>
      <w:szCs w:val="24"/>
      <w:lang w:val="es-CO" w:eastAsia="es-ES" w:bidi="ar-SA"/>
    </w:rPr>
  </w:style>
  <w:style w:type="table" w:customStyle="1" w:styleId="Cuadrculaclara-nfasis11">
    <w:name w:val="Cuadrícula clara - Énfasis 11"/>
    <w:basedOn w:val="TableNormal"/>
    <w:rsid w:val="0014498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B34134"/>
    <w:pPr>
      <w:ind w:left="720"/>
      <w:contextualSpacing/>
    </w:pPr>
  </w:style>
  <w:style w:type="paragraph" w:styleId="NoSpacing">
    <w:name w:val="No Spacing"/>
    <w:uiPriority w:val="1"/>
    <w:qFormat/>
    <w:rsid w:val="00DF38AA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1">
    <w:name w:val="p1"/>
    <w:basedOn w:val="Normal"/>
    <w:rsid w:val="004C7008"/>
    <w:pPr>
      <w:suppressAutoHyphens w:val="0"/>
      <w:spacing w:after="150"/>
    </w:pPr>
    <w:rPr>
      <w:rFonts w:ascii="Avenir Next" w:eastAsiaTheme="minorEastAsia" w:hAnsi="Avenir Next"/>
      <w:color w:val="000000"/>
      <w:sz w:val="15"/>
      <w:szCs w:val="15"/>
      <w:lang w:val="en-US" w:eastAsia="en-US"/>
    </w:rPr>
  </w:style>
  <w:style w:type="character" w:customStyle="1" w:styleId="s1">
    <w:name w:val="s1"/>
    <w:basedOn w:val="DefaultParagraphFont"/>
    <w:rsid w:val="004C7008"/>
    <w:rPr>
      <w:rFonts w:ascii="AvenirNext-Regular" w:hAnsi="AvenirNext-Regular" w:hint="default"/>
      <w:b w:val="0"/>
      <w:bCs w:val="0"/>
      <w:i w:val="0"/>
      <w:iCs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40EC88C4-C4E5-4E49-932C-874BE934A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North Bridge Colombia</Company>
  <LinksUpToDate>false</LinksUpToDate>
  <CharactersWithSpaces>0</CharactersWithSpaces>
  <SharedDoc>false</SharedDoc>
  <HLinks>
    <vt:vector size="12" baseType="variant"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http://www.cna.gov.co/cont/cna/index.htm</vt:lpwstr>
      </vt:variant>
      <vt:variant>
        <vt:lpwstr/>
      </vt:variant>
      <vt:variant>
        <vt:i4>1703973</vt:i4>
      </vt:variant>
      <vt:variant>
        <vt:i4>0</vt:i4>
      </vt:variant>
      <vt:variant>
        <vt:i4>0</vt:i4>
      </vt:variant>
      <vt:variant>
        <vt:i4>5</vt:i4>
      </vt:variant>
      <vt:variant>
        <vt:lpwstr>mailto:softproductiva@gmail.com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Vargas Sevillano</dc:creator>
  <cp:keywords/>
  <dc:description/>
  <cp:lastModifiedBy>Harry Wong Molina</cp:lastModifiedBy>
  <cp:revision>3</cp:revision>
  <cp:lastPrinted>2018-10-04T04:11:00Z</cp:lastPrinted>
  <dcterms:created xsi:type="dcterms:W3CDTF">2025-01-22T19:44:00Z</dcterms:created>
  <dcterms:modified xsi:type="dcterms:W3CDTF">2025-01-22T19:44:00Z</dcterms:modified>
</cp:coreProperties>
</file>